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0" w:type="auto"/>
        <w:tblInd w:w="98" w:type="dxa"/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 w:firstRow="0" w:lastRow="0" w:firstColumn="0" w:lastColumn="0" w:noHBand="0" w:noVBand="0"/>
      </w:tblPr>
      <w:tblGrid>
        <w:gridCol w:w="1528"/>
        <w:gridCol w:w="2569"/>
        <w:gridCol w:w="5042"/>
        <w:gridCol w:w="1444"/>
        <w:gridCol w:w="2371"/>
      </w:tblGrid>
      <w:tr w:rsidR="005E7EAD"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pStyle w:val="Header"/>
              <w:tabs>
                <w:tab w:val="clear" w:pos="4320"/>
                <w:tab w:val="clear" w:pos="8640"/>
                <w:tab w:val="left" w:pos="1762"/>
              </w:tabs>
              <w:rPr>
                <w:rFonts w:ascii="Arial" w:hAnsi="Arial" w:cs="Arial"/>
                <w:b/>
                <w:bCs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bCs/>
              </w:rPr>
              <w:t>Protocol #</w:t>
            </w:r>
          </w:p>
        </w:tc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5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Objective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r>
              <w:rPr>
                <w:rFonts w:ascii="Arial" w:hAnsi="Arial" w:cs="Arial"/>
                <w:b/>
                <w:bCs/>
              </w:rPr>
              <w:t>Reqt/Spec</w:t>
            </w:r>
          </w:p>
        </w:tc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5E7EAD" w:rsidRDefault="005E7EAD">
            <w:pPr>
              <w:pStyle w:val="Heading1"/>
            </w:pPr>
            <w:r>
              <w:t>Author</w:t>
            </w:r>
          </w:p>
        </w:tc>
      </w:tr>
      <w:tr w:rsidR="005E7EAD"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r>
              <w:t>WIA-</w:t>
            </w:r>
          </w:p>
        </w:tc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 w:rsidP="00D92AB6">
            <w:r>
              <w:t>Add new Groups</w:t>
            </w:r>
          </w:p>
        </w:tc>
        <w:tc>
          <w:tcPr>
            <w:tcW w:w="5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0A0783">
            <w:r>
              <w:t>To verify that the user can a</w:t>
            </w:r>
            <w:r w:rsidR="005E7EAD">
              <w:t>dd New Groups in Administrator.</w:t>
            </w:r>
          </w:p>
          <w:p w:rsidR="005E7EAD" w:rsidRDefault="005E7EAD" w:rsidP="000A0783">
            <w:r>
              <w:t>In this t</w:t>
            </w:r>
            <w:r w:rsidR="000A0783">
              <w:t>est case following functionalities will be tested - creation new group, search created</w:t>
            </w:r>
            <w:r w:rsidR="008C7125">
              <w:t xml:space="preserve"> a</w:t>
            </w:r>
            <w:r w:rsidR="000A0783">
              <w:t xml:space="preserve"> </w:t>
            </w:r>
            <w:r w:rsidR="000A0783" w:rsidRPr="008C7125">
              <w:rPr>
                <w:noProof/>
              </w:rPr>
              <w:t>group</w:t>
            </w:r>
            <w:r w:rsidR="000A0783">
              <w:t xml:space="preserve"> in</w:t>
            </w:r>
            <w:r w:rsidR="008C7125">
              <w:t xml:space="preserve"> the</w:t>
            </w:r>
            <w:r w:rsidR="000A0783">
              <w:t xml:space="preserve"> </w:t>
            </w:r>
            <w:r w:rsidR="000A0783" w:rsidRPr="008C7125">
              <w:rPr>
                <w:noProof/>
              </w:rPr>
              <w:t>table</w:t>
            </w:r>
            <w:r w:rsidR="000A0783">
              <w:t xml:space="preserve">, deletion </w:t>
            </w:r>
            <w:r w:rsidR="000A0783" w:rsidRPr="008C7125">
              <w:rPr>
                <w:noProof/>
              </w:rPr>
              <w:t>of</w:t>
            </w:r>
            <w:r w:rsidR="008C7125">
              <w:rPr>
                <w:noProof/>
              </w:rPr>
              <w:t xml:space="preserve"> the</w:t>
            </w:r>
            <w:r w:rsidR="000A0783" w:rsidRPr="008C7125">
              <w:rPr>
                <w:noProof/>
              </w:rPr>
              <w:t xml:space="preserve"> group</w:t>
            </w:r>
            <w:r w:rsidR="000A0783">
              <w:t xml:space="preserve"> will be tested.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</w:pPr>
          </w:p>
        </w:tc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7EAD" w:rsidRDefault="00EE372D" w:rsidP="00EE372D">
            <w:pPr>
              <w:snapToGrid w:val="0"/>
            </w:pPr>
            <w:r>
              <w:t xml:space="preserve"> </w:t>
            </w:r>
          </w:p>
        </w:tc>
      </w:tr>
    </w:tbl>
    <w:p w:rsidR="005E7EAD" w:rsidRDefault="005E7EAD"/>
    <w:tbl>
      <w:tblPr>
        <w:tblW w:w="0" w:type="auto"/>
        <w:tblInd w:w="84" w:type="dxa"/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 w:firstRow="0" w:lastRow="0" w:firstColumn="0" w:lastColumn="0" w:noHBand="0" w:noVBand="0"/>
      </w:tblPr>
      <w:tblGrid>
        <w:gridCol w:w="2181"/>
        <w:gridCol w:w="2722"/>
        <w:gridCol w:w="2833"/>
        <w:gridCol w:w="2769"/>
        <w:gridCol w:w="2503"/>
      </w:tblGrid>
      <w:tr w:rsidR="005E7EAD">
        <w:trPr>
          <w:trHeight w:val="889"/>
        </w:trPr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Prerequisites</w:t>
            </w:r>
          </w:p>
        </w:tc>
        <w:tc>
          <w:tcPr>
            <w:tcW w:w="108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7EAD" w:rsidRDefault="005E7EAD">
            <w:pPr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Standard System Configuration.</w:t>
            </w:r>
          </w:p>
          <w:p w:rsidR="005E7EAD" w:rsidRDefault="005E7EAD">
            <w:pPr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login.</w:t>
            </w:r>
          </w:p>
          <w:p w:rsidR="005E7EAD" w:rsidRDefault="008C7125">
            <w:pPr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t>The u</w:t>
            </w:r>
            <w:r w:rsidR="005E7EAD" w:rsidRPr="008C7125">
              <w:rPr>
                <w:rFonts w:ascii="Arial" w:hAnsi="Arial" w:cs="Arial"/>
                <w:noProof/>
              </w:rPr>
              <w:t>ser</w:t>
            </w:r>
            <w:r w:rsidR="005E7EAD">
              <w:rPr>
                <w:rFonts w:ascii="Arial" w:hAnsi="Arial" w:cs="Arial"/>
              </w:rPr>
              <w:t xml:space="preserve"> must be logged into the Web Interface as </w:t>
            </w:r>
            <w:r w:rsidR="005E7EAD" w:rsidRPr="008C7125">
              <w:rPr>
                <w:rFonts w:ascii="Arial" w:hAnsi="Arial" w:cs="Arial"/>
                <w:noProof/>
              </w:rPr>
              <w:t>a</w:t>
            </w:r>
            <w:r>
              <w:rPr>
                <w:rFonts w:ascii="Arial" w:hAnsi="Arial" w:cs="Arial"/>
                <w:noProof/>
              </w:rPr>
              <w:t>n</w:t>
            </w:r>
            <w:r w:rsidR="005E7EAD" w:rsidRPr="008C7125">
              <w:rPr>
                <w:rFonts w:ascii="Arial" w:hAnsi="Arial" w:cs="Arial"/>
                <w:noProof/>
              </w:rPr>
              <w:t xml:space="preserve"> administrator</w:t>
            </w:r>
            <w:r w:rsidR="005E7EAD">
              <w:rPr>
                <w:rFonts w:ascii="Arial" w:hAnsi="Arial" w:cs="Arial"/>
              </w:rPr>
              <w:t>.</w:t>
            </w:r>
          </w:p>
          <w:p w:rsidR="005E7EAD" w:rsidRDefault="005E7EAD">
            <w:pPr>
              <w:ind w:left="360"/>
              <w:rPr>
                <w:rFonts w:ascii="Arial" w:hAnsi="Arial" w:cs="Arial"/>
              </w:rPr>
            </w:pPr>
          </w:p>
        </w:tc>
      </w:tr>
      <w:tr w:rsidR="005E7EAD">
        <w:trPr>
          <w:trHeight w:val="23"/>
        </w:trPr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pStyle w:val="Header"/>
              <w:tabs>
                <w:tab w:val="clear" w:pos="4320"/>
                <w:tab w:val="clear" w:pos="8640"/>
              </w:tabs>
              <w:rPr>
                <w:u w:val="double"/>
                <w:lang w:val="en-IN"/>
              </w:rPr>
            </w:pPr>
            <w:r>
              <w:rPr>
                <w:rFonts w:ascii="Arial" w:hAnsi="Arial" w:cs="Arial"/>
                <w:b/>
              </w:rPr>
              <w:t>Procedure</w:t>
            </w:r>
          </w:p>
        </w:tc>
        <w:tc>
          <w:tcPr>
            <w:tcW w:w="108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  <w:rPr>
                <w:u w:val="double"/>
                <w:lang w:val="en-IN"/>
              </w:rPr>
            </w:pPr>
          </w:p>
          <w:p w:rsidR="00FA1D80" w:rsidRPr="00FA1D80" w:rsidRDefault="00FA1D80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8C7125">
              <w:rPr>
                <w:rFonts w:ascii="Arial" w:hAnsi="Arial" w:cs="Arial"/>
                <w:noProof/>
                <w:lang w:val="en-IN"/>
              </w:rPr>
              <w:t>Log</w:t>
            </w:r>
            <w:r w:rsidR="008C7125">
              <w:rPr>
                <w:rFonts w:ascii="Arial" w:hAnsi="Arial" w:cs="Arial"/>
                <w:noProof/>
                <w:lang w:val="en-IN"/>
              </w:rPr>
              <w:t xml:space="preserve"> </w:t>
            </w:r>
            <w:r w:rsidRPr="008C7125">
              <w:rPr>
                <w:rFonts w:ascii="Arial" w:hAnsi="Arial" w:cs="Arial"/>
                <w:noProof/>
                <w:lang w:val="en-IN"/>
              </w:rPr>
              <w:t>in</w:t>
            </w:r>
            <w:r w:rsidRPr="00705F2F">
              <w:rPr>
                <w:rFonts w:ascii="Arial" w:hAnsi="Arial" w:cs="Arial"/>
                <w:lang w:val="en-IN"/>
              </w:rPr>
              <w:t xml:space="preserve"> as a web interface.</w:t>
            </w:r>
          </w:p>
          <w:p w:rsidR="005E7EAD" w:rsidRDefault="00FA1D80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705F2F">
              <w:rPr>
                <w:rFonts w:ascii="Arial" w:hAnsi="Arial" w:cs="Arial"/>
                <w:lang w:val="en-IN"/>
              </w:rPr>
              <w:t>Click on Administration link from the top right menu.</w:t>
            </w:r>
          </w:p>
          <w:p w:rsidR="005E7EAD" w:rsidRPr="00C801A5" w:rsidRDefault="005E7EAD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>Click on 'Groups' tab from the administration list.</w:t>
            </w: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801A5" w:rsidRDefault="00C801A5" w:rsidP="00C801A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5E7EAD" w:rsidRDefault="005E7EAD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  <w:r>
              <w:rPr>
                <w:rFonts w:ascii="Arial" w:hAnsi="Arial" w:cs="Arial"/>
                <w:b/>
                <w:color w:val="FF0000"/>
                <w:u w:val="single"/>
              </w:rPr>
              <w:t>ER 1 – List of Groups with '(+) Add New' link in the Web interface</w:t>
            </w:r>
          </w:p>
          <w:p w:rsidR="005E7EAD" w:rsidRDefault="005E7EAD" w:rsidP="00C801A5">
            <w:pPr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5E7EAD" w:rsidRDefault="005E7EAD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5E7EAD" w:rsidRPr="00C801A5" w:rsidRDefault="00E61833">
            <w:pPr>
              <w:ind w:left="360"/>
              <w:rPr>
                <w:lang w:val="en-IN"/>
              </w:rPr>
            </w:pPr>
            <w:r w:rsidRPr="00C801A5">
              <w:rPr>
                <w:rFonts w:ascii="Arial" w:hAnsi="Arial" w:cs="Arial"/>
                <w:b/>
                <w:noProof/>
                <w:color w:val="FF0000"/>
                <w:lang w:val="en-IN" w:eastAsia="en-IN"/>
              </w:rPr>
              <w:drawing>
                <wp:inline distT="0" distB="0" distL="0" distR="0">
                  <wp:extent cx="5391150" cy="3143250"/>
                  <wp:effectExtent l="19050" t="19050" r="19050" b="190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39" b="6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143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5E7EAD" w:rsidRDefault="005E7EAD">
            <w:pPr>
              <w:ind w:left="360"/>
            </w:pPr>
          </w:p>
          <w:p w:rsidR="005E7EAD" w:rsidRDefault="005E7EAD">
            <w:pPr>
              <w:ind w:left="360"/>
            </w:pPr>
          </w:p>
          <w:p w:rsidR="005E7EAD" w:rsidRDefault="005E7EAD">
            <w:pPr>
              <w:ind w:left="360"/>
            </w:pPr>
          </w:p>
          <w:p w:rsidR="005E7EAD" w:rsidRDefault="005E7EAD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 xml:space="preserve"> </w:t>
            </w:r>
          </w:p>
          <w:p w:rsidR="00D92AB6" w:rsidRDefault="00D92AB6">
            <w:pPr>
              <w:ind w:left="360"/>
              <w:rPr>
                <w:lang w:val="en-IN"/>
              </w:rPr>
            </w:pPr>
          </w:p>
          <w:p w:rsidR="00D92AB6" w:rsidRDefault="00D92AB6">
            <w:pPr>
              <w:ind w:left="360"/>
              <w:rPr>
                <w:lang w:val="en-IN"/>
              </w:rPr>
            </w:pPr>
          </w:p>
          <w:p w:rsidR="00D92AB6" w:rsidRPr="00D92AB6" w:rsidRDefault="00D92AB6">
            <w:pPr>
              <w:ind w:left="360"/>
              <w:rPr>
                <w:lang w:val="en-IN"/>
              </w:rPr>
            </w:pPr>
          </w:p>
          <w:p w:rsidR="00C801A5" w:rsidRDefault="00C801A5">
            <w:pPr>
              <w:ind w:left="360"/>
              <w:rPr>
                <w:lang w:val="en-IN"/>
              </w:rPr>
            </w:pPr>
          </w:p>
          <w:p w:rsidR="00C801A5" w:rsidRDefault="00C801A5">
            <w:pPr>
              <w:ind w:left="360"/>
              <w:rPr>
                <w:lang w:val="en-IN"/>
              </w:rPr>
            </w:pPr>
          </w:p>
          <w:p w:rsidR="00C801A5" w:rsidRPr="00C801A5" w:rsidRDefault="00C801A5">
            <w:pPr>
              <w:ind w:left="360"/>
              <w:rPr>
                <w:lang w:val="en-IN"/>
              </w:rPr>
            </w:pPr>
          </w:p>
          <w:p w:rsidR="005E7EAD" w:rsidRPr="00C801A5" w:rsidRDefault="005E7EAD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C801A5">
              <w:rPr>
                <w:rFonts w:ascii="Arial" w:hAnsi="Arial" w:cs="Arial"/>
                <w:lang w:val="en-IN"/>
              </w:rPr>
              <w:t xml:space="preserve">Click on '+ Add New' link. </w:t>
            </w:r>
          </w:p>
          <w:p w:rsidR="00C801A5" w:rsidRDefault="00C801A5" w:rsidP="00C801A5">
            <w:pPr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5E7EAD" w:rsidRDefault="005E7EAD">
            <w:pPr>
              <w:ind w:left="360"/>
              <w:rPr>
                <w:lang w:val="en-IN"/>
              </w:rPr>
            </w:pPr>
            <w:r w:rsidRPr="00705F2F">
              <w:rPr>
                <w:rFonts w:ascii="Arial" w:hAnsi="Arial" w:cs="Arial"/>
                <w:b/>
                <w:color w:val="FF0000"/>
                <w:u w:val="single"/>
              </w:rPr>
              <w:t>ER</w:t>
            </w:r>
            <w:r>
              <w:rPr>
                <w:rFonts w:ascii="Arial" w:hAnsi="Arial" w:cs="Arial"/>
                <w:b/>
                <w:color w:val="FF0000"/>
                <w:u w:val="single"/>
              </w:rPr>
              <w:t xml:space="preserve"> 2 – </w:t>
            </w:r>
            <w:r w:rsidR="00286723" w:rsidRPr="00705F2F">
              <w:rPr>
                <w:rFonts w:ascii="Arial" w:hAnsi="Arial" w:cs="Arial"/>
                <w:b/>
                <w:color w:val="FF0000"/>
                <w:u w:val="single"/>
              </w:rPr>
              <w:t>User select Location with</w:t>
            </w:r>
            <w:r w:rsidR="008C7125">
              <w:rPr>
                <w:rFonts w:ascii="Arial" w:hAnsi="Arial" w:cs="Arial"/>
                <w:b/>
                <w:color w:val="FF0000"/>
                <w:u w:val="single"/>
              </w:rPr>
              <w:t xml:space="preserve"> the</w:t>
            </w:r>
            <w:r w:rsidR="00286723" w:rsidRPr="00705F2F">
              <w:rPr>
                <w:rFonts w:ascii="Arial" w:hAnsi="Arial" w:cs="Arial"/>
                <w:b/>
                <w:color w:val="FF0000"/>
                <w:u w:val="single"/>
              </w:rPr>
              <w:t xml:space="preserve"> </w:t>
            </w:r>
            <w:r w:rsidR="00286723" w:rsidRPr="008C7125">
              <w:rPr>
                <w:rFonts w:ascii="Arial" w:hAnsi="Arial" w:cs="Arial"/>
                <w:b/>
                <w:noProof/>
                <w:color w:val="FF0000"/>
                <w:u w:val="single"/>
              </w:rPr>
              <w:t>new</w:t>
            </w:r>
            <w:r w:rsidR="00286723" w:rsidRPr="00705F2F">
              <w:rPr>
                <w:rFonts w:ascii="Arial" w:hAnsi="Arial" w:cs="Arial"/>
                <w:b/>
                <w:color w:val="FF0000"/>
                <w:u w:val="single"/>
              </w:rPr>
              <w:t xml:space="preserve"> Group name.</w:t>
            </w:r>
          </w:p>
          <w:p w:rsidR="005E7EAD" w:rsidRDefault="005E7EAD">
            <w:pPr>
              <w:ind w:left="360"/>
              <w:jc w:val="center"/>
              <w:rPr>
                <w:lang w:val="en-IN"/>
              </w:rPr>
            </w:pPr>
          </w:p>
          <w:p w:rsidR="00D92AB6" w:rsidRDefault="00D92AB6">
            <w:pPr>
              <w:ind w:left="360"/>
              <w:rPr>
                <w:lang w:val="en-IN"/>
              </w:rPr>
            </w:pPr>
          </w:p>
          <w:p w:rsidR="00D92AB6" w:rsidRDefault="00E61833">
            <w:pPr>
              <w:ind w:left="360"/>
              <w:rPr>
                <w:lang w:val="en-IN"/>
              </w:rPr>
            </w:pPr>
            <w:r>
              <w:rPr>
                <w:noProof/>
                <w:lang w:val="en-IN" w:eastAsia="en-IN"/>
              </w:rPr>
              <w:drawing>
                <wp:anchor distT="0" distB="0" distL="0" distR="0" simplePos="0" relativeHeight="251655168" behindDoc="0" locked="0" layoutInCell="1" allowOverlap="1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104775</wp:posOffset>
                  </wp:positionV>
                  <wp:extent cx="5405755" cy="3476625"/>
                  <wp:effectExtent l="19050" t="19050" r="23495" b="28575"/>
                  <wp:wrapTopAndBottom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26" b="47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5755" cy="3476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92AB6" w:rsidRDefault="00D92AB6">
            <w:pPr>
              <w:ind w:left="360"/>
              <w:rPr>
                <w:lang w:val="en-IN"/>
              </w:rPr>
            </w:pPr>
          </w:p>
          <w:p w:rsidR="005E7EAD" w:rsidRDefault="005E7EAD">
            <w:pPr>
              <w:ind w:left="360"/>
              <w:rPr>
                <w:lang w:val="en-IN"/>
              </w:rPr>
            </w:pPr>
          </w:p>
          <w:p w:rsidR="00D92AB6" w:rsidRPr="00D92AB6" w:rsidRDefault="00D92AB6">
            <w:pPr>
              <w:ind w:left="360"/>
              <w:rPr>
                <w:lang w:val="en-IN"/>
              </w:rPr>
            </w:pPr>
          </w:p>
          <w:p w:rsidR="005E7EAD" w:rsidRDefault="005E7EAD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5E7EAD" w:rsidRPr="00D92AB6" w:rsidRDefault="007F0771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D92AB6">
              <w:rPr>
                <w:rFonts w:ascii="Arial" w:hAnsi="Arial" w:cs="Arial"/>
                <w:lang w:val="en-IN"/>
              </w:rPr>
              <w:t>Click on 'Add' button</w:t>
            </w:r>
          </w:p>
          <w:p w:rsidR="00C801A5" w:rsidRPr="007F0771" w:rsidRDefault="00C801A5" w:rsidP="00C801A5">
            <w:pP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pPr>
          </w:p>
          <w:p w:rsidR="005E7EAD" w:rsidRPr="00705F2F" w:rsidRDefault="005E7EAD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  <w:r>
              <w:rPr>
                <w:rFonts w:ascii="Arial" w:hAnsi="Arial" w:cs="Arial"/>
                <w:b/>
                <w:color w:val="FF0000"/>
                <w:u w:val="single"/>
              </w:rPr>
              <w:t xml:space="preserve">ER 3 – </w:t>
            </w:r>
            <w:r w:rsidR="007F0771" w:rsidRPr="00705F2F">
              <w:rPr>
                <w:rFonts w:ascii="Arial" w:hAnsi="Arial" w:cs="Arial"/>
                <w:b/>
                <w:color w:val="FF0000"/>
                <w:u w:val="single"/>
              </w:rPr>
              <w:t>Verify Message with Group 'Test289' added successfully with Close button.</w:t>
            </w:r>
          </w:p>
          <w:p w:rsidR="00C801A5" w:rsidRDefault="00C801A5" w:rsidP="00C801A5">
            <w:pPr>
              <w:rPr>
                <w:lang w:val="en-IN"/>
              </w:rPr>
            </w:pPr>
          </w:p>
          <w:p w:rsidR="005E7EAD" w:rsidRDefault="00E61833" w:rsidP="00FA1D80">
            <w:pPr>
              <w:rPr>
                <w:lang w:val="en-IN"/>
              </w:rPr>
            </w:pPr>
            <w:r>
              <w:rPr>
                <w:noProof/>
                <w:lang w:val="en-IN" w:eastAsia="en-IN"/>
              </w:rPr>
              <w:drawing>
                <wp:anchor distT="0" distB="0" distL="0" distR="0" simplePos="0" relativeHeight="25165619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146685</wp:posOffset>
                  </wp:positionV>
                  <wp:extent cx="5624830" cy="3028950"/>
                  <wp:effectExtent l="19050" t="19050" r="13970" b="19050"/>
                  <wp:wrapTopAndBottom/>
                  <wp:docPr id="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09" b="5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4830" cy="3028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A1D80" w:rsidRDefault="005E7EAD" w:rsidP="00FA1D80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C801A5">
              <w:rPr>
                <w:rFonts w:ascii="Arial" w:hAnsi="Arial" w:cs="Arial"/>
                <w:lang w:val="en-IN"/>
              </w:rPr>
              <w:t>Click on 'Close' button. And user should navigate to</w:t>
            </w:r>
            <w:r w:rsidR="008C7125">
              <w:rPr>
                <w:rFonts w:ascii="Arial" w:hAnsi="Arial" w:cs="Arial"/>
                <w:lang w:val="en-IN"/>
              </w:rPr>
              <w:t xml:space="preserve"> the</w:t>
            </w:r>
            <w:r w:rsidRPr="00C801A5">
              <w:rPr>
                <w:rFonts w:ascii="Arial" w:hAnsi="Arial" w:cs="Arial"/>
                <w:lang w:val="en-IN"/>
              </w:rPr>
              <w:t xml:space="preserve"> </w:t>
            </w:r>
            <w:r w:rsidRPr="008C7125">
              <w:rPr>
                <w:rFonts w:ascii="Arial" w:hAnsi="Arial" w:cs="Arial"/>
                <w:noProof/>
                <w:lang w:val="en-IN"/>
              </w:rPr>
              <w:t>previous</w:t>
            </w:r>
            <w:r w:rsidRPr="00C801A5">
              <w:rPr>
                <w:rFonts w:ascii="Arial" w:hAnsi="Arial" w:cs="Arial"/>
                <w:lang w:val="en-IN"/>
              </w:rPr>
              <w:t xml:space="preserve"> screen. (ER 1)</w:t>
            </w:r>
          </w:p>
          <w:p w:rsidR="00FA1D80" w:rsidRPr="00FA1D80" w:rsidRDefault="00FA1D80" w:rsidP="00FA1D80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705F2F">
              <w:rPr>
                <w:rFonts w:ascii="Arial" w:hAnsi="Arial" w:cs="Arial"/>
                <w:lang w:val="en-IN"/>
              </w:rPr>
              <w:t>Again click on '+ Add New' link.</w:t>
            </w:r>
          </w:p>
          <w:p w:rsidR="00FA1D80" w:rsidRPr="00FA1D80" w:rsidRDefault="00FA1D80" w:rsidP="00FA1D80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705F2F">
              <w:rPr>
                <w:rFonts w:ascii="Arial" w:hAnsi="Arial" w:cs="Arial"/>
                <w:lang w:val="en-IN"/>
              </w:rPr>
              <w:t>Select</w:t>
            </w:r>
            <w:r w:rsidR="008C7125">
              <w:rPr>
                <w:rFonts w:ascii="Arial" w:hAnsi="Arial" w:cs="Arial"/>
                <w:lang w:val="en-IN"/>
              </w:rPr>
              <w:t xml:space="preserve"> the</w:t>
            </w:r>
            <w:r w:rsidRPr="00705F2F">
              <w:rPr>
                <w:rFonts w:ascii="Arial" w:hAnsi="Arial" w:cs="Arial"/>
                <w:lang w:val="en-IN"/>
              </w:rPr>
              <w:t xml:space="preserve"> </w:t>
            </w:r>
            <w:r w:rsidRPr="008C7125">
              <w:rPr>
                <w:rFonts w:ascii="Arial" w:hAnsi="Arial" w:cs="Arial"/>
                <w:noProof/>
                <w:lang w:val="en-IN"/>
              </w:rPr>
              <w:t>same</w:t>
            </w:r>
            <w:r w:rsidRPr="00705F2F">
              <w:rPr>
                <w:rFonts w:ascii="Arial" w:hAnsi="Arial" w:cs="Arial"/>
                <w:lang w:val="en-IN"/>
              </w:rPr>
              <w:t xml:space="preserve"> Location with Group name which is previously created.</w:t>
            </w:r>
          </w:p>
          <w:p w:rsidR="00FA1D80" w:rsidRPr="00804E37" w:rsidRDefault="00FA1D80" w:rsidP="00FA1D80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705F2F">
              <w:rPr>
                <w:rFonts w:ascii="Arial" w:hAnsi="Arial" w:cs="Arial"/>
                <w:lang w:val="en-IN"/>
              </w:rPr>
              <w:t>Click on 'Add' button</w:t>
            </w:r>
          </w:p>
          <w:p w:rsidR="00804E37" w:rsidRDefault="00804E37" w:rsidP="00804E37">
            <w:pP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</w:p>
          <w:p w:rsidR="00804E37" w:rsidRDefault="00804E37" w:rsidP="00804E37">
            <w:pP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</w:p>
          <w:p w:rsidR="00804E37" w:rsidRPr="00705F2F" w:rsidRDefault="00804E37" w:rsidP="00804E37">
            <w:pPr>
              <w:rPr>
                <w:rFonts w:ascii="Arial" w:hAnsi="Arial" w:cs="Arial"/>
                <w:lang w:val="en-IN"/>
              </w:rPr>
            </w:pPr>
          </w:p>
          <w:p w:rsidR="00705F2F" w:rsidRDefault="00705F2F" w:rsidP="00FA1D8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FA1D80" w:rsidRDefault="00FA1D80" w:rsidP="00FA1D80">
            <w:pPr>
              <w:ind w:left="360"/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pPr>
            <w:r w:rsidRPr="00705F2F">
              <w:rPr>
                <w:rFonts w:ascii="Arial" w:hAnsi="Arial" w:cs="Arial"/>
                <w:b/>
                <w:color w:val="FF0000"/>
                <w:u w:val="single"/>
              </w:rPr>
              <w:t>ER 4- Validation message 'This name already exists. Please enter another name.'</w:t>
            </w:r>
          </w:p>
          <w:p w:rsidR="00FA1D80" w:rsidRDefault="00FA1D80" w:rsidP="00705F2F">
            <w:pP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pPr>
          </w:p>
          <w:p w:rsidR="00FA1D80" w:rsidRDefault="00FA1D80" w:rsidP="00FA1D80">
            <w:pPr>
              <w:ind w:left="360"/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pPr>
          </w:p>
          <w:p w:rsidR="00FA1D80" w:rsidRPr="00FA1D80" w:rsidRDefault="00E61833" w:rsidP="00FA1D80">
            <w:pPr>
              <w:ind w:left="360"/>
              <w:rPr>
                <w:rFonts w:ascii="Arial" w:hAnsi="Arial" w:cs="Arial"/>
                <w:lang w:val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534150" cy="2514600"/>
                  <wp:effectExtent l="19050" t="19050" r="19050" b="19050"/>
                  <wp:docPr id="3" name="Picture 3" descr="Group is already cre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roup is already cre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50" cy="25146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705F2F" w:rsidRDefault="00705F2F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D91281" w:rsidRDefault="00D91281">
            <w:pPr>
              <w:rPr>
                <w:rFonts w:ascii="Arial" w:hAnsi="Arial" w:cs="Arial"/>
                <w:lang w:val="en-IN"/>
              </w:rPr>
            </w:pPr>
          </w:p>
          <w:p w:rsidR="00705F2F" w:rsidRDefault="00705F2F">
            <w:pPr>
              <w:rPr>
                <w:rFonts w:ascii="Arial" w:hAnsi="Arial" w:cs="Arial"/>
                <w:lang w:val="en-IN"/>
              </w:rPr>
            </w:pPr>
          </w:p>
          <w:p w:rsidR="005E7EAD" w:rsidRPr="00C801A5" w:rsidRDefault="005E7EAD" w:rsidP="00D92AB6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C801A5">
              <w:rPr>
                <w:rFonts w:ascii="Arial" w:hAnsi="Arial" w:cs="Arial"/>
                <w:lang w:val="en-IN"/>
              </w:rPr>
              <w:t xml:space="preserve"> </w:t>
            </w:r>
            <w:r w:rsidR="00804E37" w:rsidRPr="00D92AB6">
              <w:rPr>
                <w:rFonts w:ascii="Arial" w:hAnsi="Arial" w:cs="Arial"/>
                <w:lang w:val="en-IN"/>
              </w:rPr>
              <w:t>Filter the results with</w:t>
            </w:r>
            <w:r w:rsidR="008C7125">
              <w:rPr>
                <w:rFonts w:ascii="Arial" w:hAnsi="Arial" w:cs="Arial"/>
                <w:lang w:val="en-IN"/>
              </w:rPr>
              <w:t xml:space="preserve"> the</w:t>
            </w:r>
            <w:r w:rsidR="00804E37" w:rsidRPr="00D92AB6">
              <w:rPr>
                <w:rFonts w:ascii="Arial" w:hAnsi="Arial" w:cs="Arial"/>
                <w:lang w:val="en-IN"/>
              </w:rPr>
              <w:t xml:space="preserve"> </w:t>
            </w:r>
            <w:r w:rsidR="00804E37" w:rsidRPr="008C7125">
              <w:rPr>
                <w:rFonts w:ascii="Arial" w:hAnsi="Arial" w:cs="Arial"/>
                <w:noProof/>
                <w:lang w:val="en-IN"/>
              </w:rPr>
              <w:t>newly</w:t>
            </w:r>
            <w:r w:rsidR="00804E37" w:rsidRPr="00D92AB6">
              <w:rPr>
                <w:rFonts w:ascii="Arial" w:hAnsi="Arial" w:cs="Arial"/>
                <w:lang w:val="en-IN"/>
              </w:rPr>
              <w:t xml:space="preserve"> created group in 'filter results' text field.</w:t>
            </w:r>
            <w:r w:rsidRPr="00C801A5">
              <w:rPr>
                <w:rFonts w:ascii="Arial" w:hAnsi="Arial" w:cs="Arial"/>
                <w:lang w:val="en-IN"/>
              </w:rPr>
              <w:t xml:space="preserve"> </w:t>
            </w:r>
          </w:p>
          <w:p w:rsidR="00C801A5" w:rsidRPr="00C801A5" w:rsidRDefault="00C801A5">
            <w:p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</w:p>
          <w:p w:rsidR="005E7EAD" w:rsidRDefault="00804E37">
            <w:pPr>
              <w:ind w:left="360"/>
              <w:rPr>
                <w:lang w:val="en-IN"/>
              </w:rPr>
            </w:pP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>ER 5</w:t>
            </w:r>
            <w:r w:rsidR="005E7EAD"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 – Search newly created group 'Test1234'</w:t>
            </w:r>
          </w:p>
          <w:p w:rsidR="005E7EAD" w:rsidRDefault="005E7EAD">
            <w:pPr>
              <w:ind w:left="360"/>
              <w:rPr>
                <w:lang w:val="en-IN"/>
              </w:rPr>
            </w:pPr>
          </w:p>
          <w:p w:rsidR="005E7EAD" w:rsidRDefault="005E7EAD">
            <w:pPr>
              <w:ind w:left="360"/>
              <w:rPr>
                <w:lang w:val="en-IN"/>
              </w:rPr>
            </w:pPr>
          </w:p>
          <w:p w:rsidR="00D91281" w:rsidRDefault="00E61833">
            <w:pPr>
              <w:ind w:left="360"/>
              <w:rPr>
                <w:lang w:val="en-IN"/>
              </w:rPr>
            </w:pPr>
            <w:r>
              <w:rPr>
                <w:noProof/>
                <w:lang w:val="en-IN" w:eastAsia="en-IN"/>
              </w:rPr>
              <w:drawing>
                <wp:anchor distT="0" distB="0" distL="0" distR="0" simplePos="0" relativeHeight="251658240" behindDoc="0" locked="0" layoutInCell="1" allowOverlap="1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285750</wp:posOffset>
                  </wp:positionV>
                  <wp:extent cx="5570220" cy="3400425"/>
                  <wp:effectExtent l="19050" t="19050" r="11430" b="2857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23" b="50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0220" cy="3400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E7EAD" w:rsidRDefault="005E7EAD">
            <w:pPr>
              <w:ind w:left="360"/>
              <w:rPr>
                <w:lang w:val="en-IN"/>
              </w:rPr>
            </w:pPr>
          </w:p>
          <w:p w:rsidR="00EC4A94" w:rsidRDefault="00EC4A94">
            <w:pPr>
              <w:ind w:left="360"/>
              <w:rPr>
                <w:lang w:val="en-IN"/>
              </w:rPr>
            </w:pPr>
          </w:p>
          <w:p w:rsidR="00EC4A94" w:rsidRDefault="00EC4A94">
            <w:pPr>
              <w:ind w:left="360"/>
              <w:rPr>
                <w:lang w:val="en-IN"/>
              </w:rPr>
            </w:pPr>
          </w:p>
          <w:p w:rsidR="00EC4A94" w:rsidRPr="00EC4A94" w:rsidRDefault="00EC4A94">
            <w:pPr>
              <w:ind w:left="360"/>
              <w:rPr>
                <w:lang w:val="en-IN"/>
              </w:rPr>
            </w:pPr>
          </w:p>
          <w:p w:rsidR="005E7EAD" w:rsidRPr="00C801A5" w:rsidRDefault="005E7EAD" w:rsidP="00D92AB6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D92AB6">
              <w:rPr>
                <w:rFonts w:ascii="Arial" w:hAnsi="Arial" w:cs="Arial"/>
                <w:lang w:val="en-IN"/>
              </w:rPr>
              <w:t>Click on delete icon for 'Test1234' group.</w:t>
            </w:r>
          </w:p>
          <w:p w:rsidR="00C801A5" w:rsidRPr="00C801A5" w:rsidRDefault="00C801A5">
            <w:pPr>
              <w:rPr>
                <w:lang w:val="en-IN"/>
              </w:rPr>
            </w:pPr>
          </w:p>
          <w:p w:rsidR="005E7EAD" w:rsidRDefault="005E7EAD">
            <w:p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ER </w:t>
            </w:r>
            <w:r w:rsidR="00804E37">
              <w:rPr>
                <w:rFonts w:ascii="Arial" w:hAnsi="Arial" w:cs="Arial"/>
                <w:b/>
                <w:color w:val="FF0000"/>
                <w:u w:val="single"/>
              </w:rPr>
              <w:t>6</w:t>
            </w: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 – Delete group </w:t>
            </w:r>
            <w:r w:rsidRPr="008C7125">
              <w:rPr>
                <w:rFonts w:ascii="Arial" w:hAnsi="Arial" w:cs="Arial"/>
                <w:b/>
                <w:noProof/>
                <w:color w:val="FF0000"/>
                <w:u w:val="single"/>
                <w:lang w:val="en-IN"/>
              </w:rPr>
              <w:t>m</w:t>
            </w:r>
            <w:r w:rsidR="008C7125">
              <w:rPr>
                <w:rFonts w:ascii="Arial" w:hAnsi="Arial" w:cs="Arial"/>
                <w:b/>
                <w:noProof/>
                <w:color w:val="FF0000"/>
                <w:u w:val="single"/>
                <w:lang w:val="en-IN"/>
              </w:rPr>
              <w:t>essa</w:t>
            </w:r>
            <w:r w:rsidRPr="008C7125">
              <w:rPr>
                <w:rFonts w:ascii="Arial" w:hAnsi="Arial" w:cs="Arial"/>
                <w:b/>
                <w:noProof/>
                <w:color w:val="FF0000"/>
                <w:u w:val="single"/>
                <w:lang w:val="en-IN"/>
              </w:rPr>
              <w:t>ge</w:t>
            </w: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 with “Are you sure you want to delete 'Test1234'?” with 'No' and 'Yes' button</w:t>
            </w:r>
          </w:p>
          <w:p w:rsidR="00C801A5" w:rsidRDefault="00C801A5" w:rsidP="00D92AB6">
            <w:pPr>
              <w:rPr>
                <w:lang w:val="en-IN"/>
              </w:rPr>
            </w:pPr>
          </w:p>
          <w:p w:rsidR="005E7EAD" w:rsidRDefault="00E61833">
            <w:pPr>
              <w:ind w:left="360"/>
              <w:rPr>
                <w:lang w:val="en-IN"/>
              </w:rPr>
            </w:pPr>
            <w:r>
              <w:rPr>
                <w:noProof/>
                <w:lang w:val="en-IN" w:eastAsia="en-IN"/>
              </w:rPr>
              <w:drawing>
                <wp:anchor distT="0" distB="0" distL="0" distR="0" simplePos="0" relativeHeight="25165721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156210</wp:posOffset>
                  </wp:positionV>
                  <wp:extent cx="5307330" cy="3086100"/>
                  <wp:effectExtent l="19050" t="19050" r="26670" b="1905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23" r="2269" b="4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7330" cy="3086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E7EAD" w:rsidRDefault="005E7EAD" w:rsidP="0011705E">
            <w:pPr>
              <w:ind w:left="720"/>
              <w:rPr>
                <w:lang w:val="en-IN"/>
              </w:rPr>
            </w:pPr>
          </w:p>
          <w:p w:rsidR="00D92AB6" w:rsidRDefault="00D92AB6" w:rsidP="0011705E">
            <w:pPr>
              <w:ind w:left="720"/>
              <w:rPr>
                <w:lang w:val="en-IN"/>
              </w:rPr>
            </w:pPr>
          </w:p>
          <w:p w:rsidR="00D92AB6" w:rsidRDefault="00D92AB6" w:rsidP="0011705E">
            <w:pPr>
              <w:ind w:left="720"/>
              <w:rPr>
                <w:lang w:val="en-IN"/>
              </w:rPr>
            </w:pPr>
          </w:p>
          <w:p w:rsidR="00D92AB6" w:rsidRDefault="00D92AB6" w:rsidP="0011705E">
            <w:pPr>
              <w:ind w:left="720"/>
              <w:rPr>
                <w:lang w:val="en-IN"/>
              </w:rPr>
            </w:pPr>
          </w:p>
          <w:p w:rsidR="00D92AB6" w:rsidRDefault="00D92AB6" w:rsidP="00D92AB6">
            <w:pPr>
              <w:rPr>
                <w:lang w:val="en-IN"/>
              </w:rPr>
            </w:pPr>
          </w:p>
          <w:p w:rsidR="00D92AB6" w:rsidRPr="00D92AB6" w:rsidRDefault="00D92AB6" w:rsidP="00D92AB6">
            <w:pPr>
              <w:rPr>
                <w:lang w:val="en-IN"/>
              </w:rPr>
            </w:pPr>
          </w:p>
          <w:p w:rsidR="005E7EAD" w:rsidRPr="00D92AB6" w:rsidRDefault="005E7EAD" w:rsidP="00D92AB6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D92AB6">
              <w:rPr>
                <w:rFonts w:ascii="Arial" w:hAnsi="Arial" w:cs="Arial"/>
                <w:lang w:val="en-IN"/>
              </w:rPr>
              <w:t>Click on 'Yes' button.</w:t>
            </w:r>
          </w:p>
          <w:p w:rsidR="005E7EAD" w:rsidRDefault="005E7EAD">
            <w:pPr>
              <w:rPr>
                <w:lang w:val="en-IN"/>
              </w:rPr>
            </w:pPr>
          </w:p>
          <w:p w:rsidR="005E7EAD" w:rsidRDefault="00804E37">
            <w:pPr>
              <w:rPr>
                <w:lang w:val="en-IN"/>
              </w:rPr>
            </w:pP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ER 7 – </w:t>
            </w:r>
            <w:r w:rsidR="008C7125"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Group gets deleted and the </w:t>
            </w:r>
            <w:r w:rsidR="008C7125" w:rsidRPr="006D76F2">
              <w:rPr>
                <w:rFonts w:ascii="Arial" w:hAnsi="Arial" w:cs="Arial"/>
                <w:b/>
                <w:noProof/>
                <w:color w:val="FF0000"/>
                <w:u w:val="single"/>
                <w:lang w:val="en-IN"/>
              </w:rPr>
              <w:t>successful</w:t>
            </w:r>
            <w:r w:rsidR="008C7125"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 message is displayed.</w:t>
            </w: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 </w:t>
            </w:r>
          </w:p>
          <w:p w:rsidR="00C801A5" w:rsidRDefault="00C801A5" w:rsidP="00C801A5">
            <w:p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</w:p>
          <w:p w:rsidR="00C801A5" w:rsidRDefault="00C801A5" w:rsidP="00C801A5">
            <w:p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</w:p>
          <w:p w:rsidR="00D92AB6" w:rsidRDefault="00D92AB6" w:rsidP="00705F2F">
            <w:pPr>
              <w:ind w:left="360"/>
              <w:rPr>
                <w:lang w:val="en-IN"/>
              </w:rPr>
            </w:pPr>
          </w:p>
          <w:p w:rsidR="00705F2F" w:rsidRPr="00705F2F" w:rsidRDefault="00E61833" w:rsidP="00705F2F">
            <w:pPr>
              <w:ind w:left="360"/>
              <w:rPr>
                <w:lang w:val="en-IN"/>
              </w:rPr>
            </w:pPr>
            <w:r>
              <w:rPr>
                <w:noProof/>
                <w:lang w:val="en-IN" w:eastAsia="en-IN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6662420" cy="1736090"/>
                  <wp:effectExtent l="19050" t="19050" r="24130" b="1651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2420" cy="1736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801A5" w:rsidRDefault="00C801A5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Default="00D92AB6" w:rsidP="00705F2F">
            <w:pPr>
              <w:rPr>
                <w:lang w:val="en-IN"/>
              </w:rPr>
            </w:pPr>
          </w:p>
          <w:p w:rsidR="00D92AB6" w:rsidRPr="00705F2F" w:rsidRDefault="00D92AB6" w:rsidP="00705F2F">
            <w:pPr>
              <w:rPr>
                <w:lang w:val="en-IN"/>
              </w:rPr>
            </w:pPr>
          </w:p>
          <w:p w:rsidR="005E7EAD" w:rsidRPr="00D92AB6" w:rsidRDefault="005E7EAD" w:rsidP="00D92AB6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D92AB6">
              <w:rPr>
                <w:rFonts w:ascii="Arial" w:hAnsi="Arial" w:cs="Arial"/>
                <w:lang w:val="en-IN"/>
              </w:rPr>
              <w:t>Click on 'Close' button.</w:t>
            </w:r>
          </w:p>
          <w:p w:rsidR="005E7EAD" w:rsidRPr="00D92AB6" w:rsidRDefault="005E7EAD" w:rsidP="00D92AB6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 w:rsidRPr="00D92AB6">
              <w:rPr>
                <w:rFonts w:ascii="Arial" w:hAnsi="Arial" w:cs="Arial"/>
                <w:lang w:val="en-IN"/>
              </w:rPr>
              <w:t>Type deleted Group name like 'Test1234' in the 'filter results' text field.</w:t>
            </w:r>
          </w:p>
          <w:p w:rsidR="00C801A5" w:rsidRPr="00705F2F" w:rsidRDefault="00C801A5" w:rsidP="00C801A5">
            <w:pPr>
              <w:rPr>
                <w:lang w:val="en-IN"/>
              </w:rPr>
            </w:pPr>
          </w:p>
          <w:p w:rsidR="005E7EAD" w:rsidRPr="00D92AB6" w:rsidRDefault="005E7EAD">
            <w:pPr>
              <w:ind w:left="360"/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ER </w:t>
            </w:r>
            <w:r w:rsidR="00804E37">
              <w:rPr>
                <w:rFonts w:ascii="Arial" w:hAnsi="Arial" w:cs="Arial"/>
                <w:b/>
                <w:color w:val="FF0000"/>
                <w:u w:val="single"/>
              </w:rPr>
              <w:t>8</w:t>
            </w: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 xml:space="preserve"> – No group found </w:t>
            </w:r>
            <w:r w:rsidR="00D92AB6"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>message displayed.</w:t>
            </w:r>
          </w:p>
          <w:p w:rsidR="00C801A5" w:rsidRDefault="00C801A5" w:rsidP="00EC4A94">
            <w:p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</w:p>
          <w:p w:rsidR="00705F2F" w:rsidRPr="00D92AB6" w:rsidRDefault="00E61833">
            <w:pPr>
              <w:ind w:left="360"/>
              <w:rPr>
                <w:rFonts w:ascii="Arial" w:hAnsi="Arial" w:cs="Arial"/>
                <w:b/>
                <w:color w:val="FF0000"/>
                <w:lang w:val="en-IN"/>
              </w:rPr>
            </w:pPr>
            <w:r w:rsidRPr="00D92AB6">
              <w:rPr>
                <w:rFonts w:ascii="Arial" w:hAnsi="Arial" w:cs="Arial"/>
                <w:b/>
                <w:noProof/>
                <w:color w:val="FF0000"/>
                <w:lang w:val="en-IN" w:eastAsia="en-IN"/>
              </w:rPr>
              <w:drawing>
                <wp:inline distT="0" distB="0" distL="0" distR="0">
                  <wp:extent cx="4504690" cy="3656965"/>
                  <wp:effectExtent l="19050" t="19050" r="10160" b="196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690" cy="3656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7EAD" w:rsidRDefault="005E7EAD">
            <w:p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</w:p>
          <w:p w:rsidR="00957FC5" w:rsidRDefault="00957FC5">
            <w:pPr>
              <w:rPr>
                <w:rFonts w:ascii="Arial" w:hAnsi="Arial" w:cs="Arial"/>
              </w:rPr>
            </w:pPr>
          </w:p>
        </w:tc>
      </w:tr>
      <w:tr w:rsidR="005E7EAD">
        <w:trPr>
          <w:trHeight w:val="23"/>
        </w:trPr>
        <w:tc>
          <w:tcPr>
            <w:tcW w:w="2181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lastRenderedPageBreak/>
              <w:t>Pass/Fail</w:t>
            </w:r>
          </w:p>
        </w:tc>
        <w:tc>
          <w:tcPr>
            <w:tcW w:w="2722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pPr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</w:rPr>
              <w:t>Pass:</w:t>
            </w:r>
          </w:p>
          <w:p w:rsidR="005E7EAD" w:rsidRDefault="005E7EAD">
            <w:pPr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>Fail:</w:t>
            </w:r>
          </w:p>
        </w:tc>
        <w:tc>
          <w:tcPr>
            <w:tcW w:w="56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  <w:rPr>
                <w:u w:val="double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>Type of Execution:</w:t>
            </w:r>
          </w:p>
        </w:tc>
        <w:tc>
          <w:tcPr>
            <w:tcW w:w="250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  <w:rPr>
                <w:u w:val="double"/>
                <w:lang w:val="en-IN"/>
              </w:rPr>
            </w:pPr>
          </w:p>
        </w:tc>
      </w:tr>
      <w:tr w:rsidR="005E7EAD">
        <w:trPr>
          <w:trHeight w:val="840"/>
        </w:trPr>
        <w:tc>
          <w:tcPr>
            <w:tcW w:w="21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snapToGrid w:val="0"/>
              <w:rPr>
                <w:rFonts w:ascii="Arial" w:hAnsi="Arial" w:cs="Arial"/>
                <w:b/>
              </w:rPr>
            </w:pPr>
          </w:p>
        </w:tc>
        <w:tc>
          <w:tcPr>
            <w:tcW w:w="2722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  <w:rPr>
                <w:u w:val="double"/>
                <w:lang w:val="en-IN"/>
              </w:rPr>
            </w:pPr>
          </w:p>
        </w:tc>
        <w:tc>
          <w:tcPr>
            <w:tcW w:w="2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IN"/>
              </w:rPr>
              <w:t>Automation:</w:t>
            </w:r>
          </w:p>
        </w:tc>
        <w:tc>
          <w:tcPr>
            <w:tcW w:w="27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pPr>
              <w:rPr>
                <w:u w:val="double"/>
                <w:lang w:val="en-IN"/>
              </w:rPr>
            </w:pPr>
            <w:r>
              <w:rPr>
                <w:rFonts w:ascii="Arial" w:hAnsi="Arial" w:cs="Arial"/>
              </w:rPr>
              <w:t>Manual:</w:t>
            </w:r>
          </w:p>
        </w:tc>
        <w:tc>
          <w:tcPr>
            <w:tcW w:w="250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  <w:rPr>
                <w:u w:val="double"/>
                <w:lang w:val="en-IN"/>
              </w:rPr>
            </w:pPr>
          </w:p>
        </w:tc>
      </w:tr>
      <w:tr w:rsidR="005E7EAD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Notes/Deviations</w:t>
            </w:r>
          </w:p>
        </w:tc>
        <w:tc>
          <w:tcPr>
            <w:tcW w:w="108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  <w:rPr>
                <w:rFonts w:ascii="Arial" w:hAnsi="Arial" w:cs="Arial"/>
              </w:rPr>
            </w:pPr>
          </w:p>
        </w:tc>
      </w:tr>
      <w:tr w:rsidR="005E7EAD">
        <w:tc>
          <w:tcPr>
            <w:tcW w:w="218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r>
              <w:rPr>
                <w:rFonts w:ascii="Arial" w:hAnsi="Arial" w:cs="Arial"/>
                <w:b/>
              </w:rPr>
              <w:t>Additional Remarks in case of Manual Execution</w:t>
            </w:r>
          </w:p>
        </w:tc>
        <w:tc>
          <w:tcPr>
            <w:tcW w:w="832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</w:pPr>
          </w:p>
        </w:tc>
        <w:tc>
          <w:tcPr>
            <w:tcW w:w="25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</w:pPr>
          </w:p>
        </w:tc>
      </w:tr>
      <w:tr w:rsidR="005E7EAD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Name of Tester(if Manual)</w:t>
            </w:r>
          </w:p>
        </w:tc>
        <w:tc>
          <w:tcPr>
            <w:tcW w:w="83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7EAD" w:rsidRDefault="005E7EAD">
            <w:pPr>
              <w:snapToGrid w:val="0"/>
              <w:rPr>
                <w:rFonts w:ascii="Arial" w:hAnsi="Arial" w:cs="Arial"/>
              </w:rPr>
            </w:pPr>
          </w:p>
        </w:tc>
      </w:tr>
      <w:tr w:rsidR="005E7EAD">
        <w:trPr>
          <w:cantSplit/>
        </w:trPr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5E7EAD" w:rsidRDefault="005E7E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Test Case Review/Approval</w:t>
            </w:r>
          </w:p>
        </w:tc>
        <w:tc>
          <w:tcPr>
            <w:tcW w:w="83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7EAD" w:rsidRDefault="005E7E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Signature of</w:t>
            </w:r>
          </w:p>
          <w:p w:rsidR="005E7EAD" w:rsidRDefault="005E7EA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Reviewer/Approver:</w:t>
            </w:r>
          </w:p>
          <w:p w:rsidR="005E7EAD" w:rsidRDefault="005E7EA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</w:t>
            </w:r>
          </w:p>
        </w:tc>
        <w:tc>
          <w:tcPr>
            <w:tcW w:w="2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7EAD" w:rsidRDefault="005E7EAD">
            <w:r>
              <w:rPr>
                <w:rFonts w:ascii="Arial" w:hAnsi="Arial" w:cs="Arial"/>
                <w:b/>
              </w:rPr>
              <w:t>Date of Approval:</w:t>
            </w:r>
          </w:p>
        </w:tc>
      </w:tr>
    </w:tbl>
    <w:p w:rsidR="005E7EAD" w:rsidRDefault="005E7EAD"/>
    <w:sectPr w:rsidR="005E7EAD">
      <w:headerReference w:type="default" r:id="rId15"/>
      <w:footerReference w:type="default" r:id="rId16"/>
      <w:pgSz w:w="15840" w:h="12240" w:orient="landscape"/>
      <w:pgMar w:top="1800" w:right="1440" w:bottom="1800" w:left="1440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E84" w:rsidRDefault="00053E84">
      <w:r>
        <w:separator/>
      </w:r>
    </w:p>
  </w:endnote>
  <w:endnote w:type="continuationSeparator" w:id="0">
    <w:p w:rsidR="00053E84" w:rsidRDefault="00053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EAD" w:rsidRDefault="005E7EAD">
    <w:pPr>
      <w:pStyle w:val="Footer"/>
    </w:pPr>
    <w:r>
      <w:rPr>
        <w:sz w:val="20"/>
      </w:rPr>
      <w:tab/>
    </w:r>
    <w:r>
      <w:rPr>
        <w:sz w:val="20"/>
      </w:rPr>
      <w:tab/>
    </w:r>
    <w:r>
      <w:rPr>
        <w:sz w:val="20"/>
      </w:rPr>
      <w:tab/>
    </w:r>
    <w:r>
      <w:rPr>
        <w:sz w:val="20"/>
      </w:rPr>
      <w:tab/>
    </w:r>
    <w:r>
      <w:rPr>
        <w:rFonts w:ascii="Tahoma" w:hAnsi="Tahoma" w:cs="Tahoma"/>
      </w:rPr>
      <w:t xml:space="preserve">Page </w:t>
    </w:r>
    <w:r>
      <w:rPr>
        <w:rFonts w:cs="Tahoma"/>
      </w:rPr>
      <w:fldChar w:fldCharType="begin"/>
    </w:r>
    <w:r>
      <w:rPr>
        <w:rFonts w:cs="Tahoma"/>
      </w:rPr>
      <w:instrText xml:space="preserve"> PAGE </w:instrText>
    </w:r>
    <w:r>
      <w:rPr>
        <w:rFonts w:cs="Tahoma"/>
      </w:rPr>
      <w:fldChar w:fldCharType="separate"/>
    </w:r>
    <w:r w:rsidR="00E61833">
      <w:rPr>
        <w:rFonts w:cs="Tahoma"/>
        <w:noProof/>
      </w:rPr>
      <w:t>1</w:t>
    </w:r>
    <w:r>
      <w:rPr>
        <w:rFonts w:cs="Tahoma"/>
      </w:rPr>
      <w:fldChar w:fldCharType="end"/>
    </w:r>
    <w:r>
      <w:rPr>
        <w:rFonts w:ascii="Tahoma" w:hAnsi="Tahoma" w:cs="Tahoma"/>
      </w:rPr>
      <w:t xml:space="preserve"> of </w:t>
    </w:r>
    <w:r>
      <w:rPr>
        <w:rFonts w:cs="Tahoma"/>
      </w:rPr>
      <w:fldChar w:fldCharType="begin"/>
    </w:r>
    <w:r>
      <w:rPr>
        <w:rFonts w:cs="Tahoma"/>
      </w:rPr>
      <w:instrText xml:space="preserve"> NUMPAGES \*Arabic </w:instrText>
    </w:r>
    <w:r>
      <w:rPr>
        <w:rFonts w:cs="Tahoma"/>
      </w:rPr>
      <w:fldChar w:fldCharType="separate"/>
    </w:r>
    <w:r w:rsidR="00E61833">
      <w:rPr>
        <w:rFonts w:cs="Tahoma"/>
        <w:noProof/>
      </w:rPr>
      <w:t>10</w:t>
    </w:r>
    <w:r>
      <w:rPr>
        <w:rFonts w:cs="Tahom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E84" w:rsidRDefault="00053E84">
      <w:r>
        <w:separator/>
      </w:r>
    </w:p>
  </w:footnote>
  <w:footnote w:type="continuationSeparator" w:id="0">
    <w:p w:rsidR="00053E84" w:rsidRDefault="00053E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EAD" w:rsidRDefault="005E7EAD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F1B406E0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Arial" w:hint="default"/>
        <w:lang w:val="en-I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  <w:caps w:val="0"/>
        <w:smallCaps w:val="0"/>
        <w:lang w:val="en-I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N"/>
      </w:rPr>
    </w:lvl>
  </w:abstractNum>
  <w:abstractNum w:abstractNumId="3">
    <w:nsid w:val="00000004"/>
    <w:multiLevelType w:val="multilevel"/>
    <w:tmpl w:val="00000004"/>
    <w:name w:val="WW8Num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Arial"/>
        <w:caps w:val="0"/>
        <w:smallCaps w:val="0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5"/>
    <w:multiLevelType w:val="multilevel"/>
    <w:tmpl w:val="00000005"/>
    <w:name w:val="WW8Num5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  <w:caps w:val="0"/>
        <w:smallCaps w:val="0"/>
        <w:lang w:val="en-I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E7268AE"/>
    <w:multiLevelType w:val="hybridMultilevel"/>
    <w:tmpl w:val="E00CD6F8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DD0667"/>
    <w:multiLevelType w:val="hybridMultilevel"/>
    <w:tmpl w:val="A6B84A54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YwMbE0tjC1NDY3MTRW0lEKTi0uzszPAykwqQUAXwT6eywAAAA="/>
  </w:docVars>
  <w:rsids>
    <w:rsidRoot w:val="000A0783"/>
    <w:rsid w:val="00053E84"/>
    <w:rsid w:val="00054266"/>
    <w:rsid w:val="000A0783"/>
    <w:rsid w:val="0011705E"/>
    <w:rsid w:val="002537FE"/>
    <w:rsid w:val="00286723"/>
    <w:rsid w:val="002C6951"/>
    <w:rsid w:val="005970FD"/>
    <w:rsid w:val="005E7EAD"/>
    <w:rsid w:val="006A48D6"/>
    <w:rsid w:val="006D76F2"/>
    <w:rsid w:val="00705F2F"/>
    <w:rsid w:val="007F0771"/>
    <w:rsid w:val="00804E37"/>
    <w:rsid w:val="008C7125"/>
    <w:rsid w:val="00957FC5"/>
    <w:rsid w:val="00A53183"/>
    <w:rsid w:val="00C013C7"/>
    <w:rsid w:val="00C801A5"/>
    <w:rsid w:val="00CE72F1"/>
    <w:rsid w:val="00D91281"/>
    <w:rsid w:val="00D92AB6"/>
    <w:rsid w:val="00E10177"/>
    <w:rsid w:val="00E61833"/>
    <w:rsid w:val="00EC4A94"/>
    <w:rsid w:val="00EE372D"/>
    <w:rsid w:val="00F3321D"/>
    <w:rsid w:val="00F454BC"/>
    <w:rsid w:val="00FA1D80"/>
    <w:rsid w:val="00FE1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5:chartTrackingRefBased/>
  <w15:docId w15:val="{DB8F07E3-86B5-48AB-A3EF-CAE507930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1">
    <w:name w:val="WW8Num1z1"/>
    <w:rPr>
      <w:rFonts w:ascii="Courier New" w:hAnsi="Courier New" w:cs="Courier New" w:hint="default"/>
    </w:rPr>
  </w:style>
  <w:style w:type="character" w:customStyle="1" w:styleId="WW8Num1z2">
    <w:name w:val="WW8Num1z2"/>
    <w:rPr>
      <w:rFonts w:ascii="Wingdings" w:hAnsi="Wingdings" w:cs="Wingdings" w:hint="default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cs="Arial" w:hint="default"/>
      <w:lang w:val="en-IN"/>
    </w:rPr>
  </w:style>
  <w:style w:type="character" w:customStyle="1" w:styleId="WW8Num3z0">
    <w:name w:val="WW8Num3z0"/>
    <w:rPr>
      <w:lang w:val="en-IN"/>
    </w:rPr>
  </w:style>
  <w:style w:type="character" w:customStyle="1" w:styleId="WW8Num4z0">
    <w:name w:val="WW8Num4z0"/>
    <w:rPr>
      <w:rFonts w:cs="Arial"/>
      <w:caps w:val="0"/>
      <w:smallCaps w:val="0"/>
      <w:lang w:val="en-US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  <w:rPr>
      <w:rFonts w:cs="Times New Roman"/>
      <w:caps w:val="0"/>
      <w:smallCaps w:val="0"/>
      <w:lang w:val="en-IN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  <w:rPr>
      <w:rFonts w:hint="default"/>
    </w:rPr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hint="default"/>
      <w:b/>
      <w:lang w:val="en-IN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Arial" w:hAnsi="Arial" w:cs="Arial" w:hint="default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styleId="DefaultParagraphFont0">
    <w:name w:val="Default Paragraph Font"/>
  </w:style>
  <w:style w:type="character" w:styleId="CommentReference">
    <w:name w:val="annotation reference"/>
    <w:rPr>
      <w:sz w:val="16"/>
      <w:szCs w:val="16"/>
    </w:rPr>
  </w:style>
  <w:style w:type="character" w:customStyle="1" w:styleId="CommentTextChar">
    <w:name w:val="Comment Text Char"/>
    <w:basedOn w:val="DefaultParagraphFont0"/>
  </w:style>
  <w:style w:type="character" w:customStyle="1" w:styleId="CommentSubjectChar">
    <w:name w:val="Comment Subject Char"/>
    <w:rPr>
      <w:b/>
      <w:bCs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CommentText">
    <w:name w:val="annotation text"/>
    <w:basedOn w:val="Normal"/>
    <w:rPr>
      <w:sz w:val="20"/>
      <w:szCs w:val="20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Hyperlink">
    <w:name w:val="Hyperlink"/>
    <w:uiPriority w:val="99"/>
    <w:semiHidden/>
    <w:unhideWhenUsed/>
    <w:rsid w:val="007F07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Test%20Case%20TEMPLATE%20V1.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V1.1.dot</Template>
  <TotalTime>0</TotalTime>
  <Pages>10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</vt:lpstr>
    </vt:vector>
  </TitlesOfParts>
  <Company/>
  <LinksUpToDate>false</LinksUpToDate>
  <CharactersWithSpaces>1964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</dc:title>
  <dc:subject/>
  <dc:creator>Preferred Customer</dc:creator>
  <cp:keywords/>
  <cp:lastModifiedBy>user</cp:lastModifiedBy>
  <cp:revision>2</cp:revision>
  <cp:lastPrinted>2010-04-01T04:47:00Z</cp:lastPrinted>
  <dcterms:created xsi:type="dcterms:W3CDTF">2018-03-22T09:37:00Z</dcterms:created>
  <dcterms:modified xsi:type="dcterms:W3CDTF">2018-03-22T09:37:00Z</dcterms:modified>
</cp:coreProperties>
</file>